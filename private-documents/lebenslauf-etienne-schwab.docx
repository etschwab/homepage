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402"/>
        <w:gridCol w:w="283"/>
        <w:gridCol w:w="294"/>
        <w:gridCol w:w="6821"/>
      </w:tblGrid>
      <w:tr w:rsidR="006B04A0" w14:paraId="51DCDBB6" w14:textId="77777777" w:rsidTr="004A24BB">
        <w:trPr>
          <w:trHeight w:val="2016"/>
        </w:trPr>
        <w:tc>
          <w:tcPr>
            <w:tcW w:w="1706" w:type="pct"/>
            <w:gridSpan w:val="2"/>
            <w:vMerge w:val="restart"/>
            <w:tcMar>
              <w:left w:w="0" w:type="dxa"/>
              <w:right w:w="115" w:type="dxa"/>
            </w:tcMar>
          </w:tcPr>
          <w:p w14:paraId="3C7E3F07" w14:textId="31D5A0E5" w:rsidR="006B04A0" w:rsidRDefault="00EE336F" w:rsidP="006B04A0">
            <w:pPr>
              <w:pStyle w:val="Titel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7B9949BB" wp14:editId="7FE0457F">
                  <wp:extent cx="2266315" cy="2360295"/>
                  <wp:effectExtent l="0" t="0" r="635" b="1905"/>
                  <wp:docPr id="1655005167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7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315" cy="2360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" w:type="pct"/>
            <w:vMerge w:val="restart"/>
            <w:tcBorders>
              <w:bottom w:val="nil"/>
            </w:tcBorders>
          </w:tcPr>
          <w:p w14:paraId="5244C3E9" w14:textId="77777777" w:rsidR="006B04A0" w:rsidRDefault="006B04A0" w:rsidP="00017EF4">
            <w:pPr>
              <w:pStyle w:val="Titel"/>
            </w:pPr>
          </w:p>
        </w:tc>
        <w:tc>
          <w:tcPr>
            <w:tcW w:w="3158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331CAFB7" w14:textId="77777777" w:rsidR="006B04A0" w:rsidRDefault="006B04A0" w:rsidP="00C66995">
            <w:pPr>
              <w:pStyle w:val="Titel"/>
            </w:pPr>
          </w:p>
          <w:p w14:paraId="6E8DD2CC" w14:textId="07836C73" w:rsidR="006C3C05" w:rsidRPr="006C3C05" w:rsidRDefault="006C3C05" w:rsidP="006C3C05">
            <w:pPr>
              <w:pStyle w:val="Titel"/>
              <w:rPr>
                <w:lang w:bidi="de-DE"/>
              </w:rPr>
            </w:pPr>
            <w:r>
              <w:rPr>
                <w:lang w:bidi="de-DE"/>
              </w:rPr>
              <w:t>Etienne sCHWAB</w:t>
            </w:r>
          </w:p>
        </w:tc>
      </w:tr>
      <w:tr w:rsidR="006B04A0" w14:paraId="528DF143" w14:textId="77777777" w:rsidTr="004A24BB">
        <w:trPr>
          <w:trHeight w:val="747"/>
        </w:trPr>
        <w:tc>
          <w:tcPr>
            <w:tcW w:w="1706" w:type="pct"/>
            <w:gridSpan w:val="2"/>
            <w:vMerge/>
          </w:tcPr>
          <w:p w14:paraId="20E5BBD9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136" w:type="pct"/>
            <w:vMerge/>
          </w:tcPr>
          <w:p w14:paraId="2864286F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3158" w:type="pct"/>
            <w:tcBorders>
              <w:bottom w:val="single" w:sz="4" w:space="0" w:color="auto"/>
            </w:tcBorders>
            <w:tcMar>
              <w:left w:w="0" w:type="dxa"/>
              <w:bottom w:w="0" w:type="dxa"/>
            </w:tcMar>
          </w:tcPr>
          <w:p w14:paraId="256FF16F" w14:textId="1DC8D8D3" w:rsidR="006B04A0" w:rsidRPr="00C669AE" w:rsidRDefault="006C3C05" w:rsidP="00F41FA9">
            <w:pPr>
              <w:pStyle w:val="Position"/>
            </w:pPr>
            <w:r>
              <w:t>IMS-Schüler</w:t>
            </w:r>
          </w:p>
        </w:tc>
      </w:tr>
      <w:tr w:rsidR="00BB29E4" w:rsidRPr="00E8269A" w14:paraId="3BC10C4E" w14:textId="77777777" w:rsidTr="00504BE5">
        <w:trPr>
          <w:trHeight w:val="6750"/>
        </w:trPr>
        <w:tc>
          <w:tcPr>
            <w:tcW w:w="1575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2A6D6B30" w14:textId="77777777" w:rsidR="00BB29E4" w:rsidRPr="00C669AE" w:rsidRDefault="00BB29E4" w:rsidP="0038460C">
            <w:pPr>
              <w:pStyle w:val="berschrift1"/>
            </w:pPr>
            <w:r w:rsidRPr="005315D9">
              <w:rPr>
                <w:lang w:bidi="de-DE"/>
              </w:rPr>
              <w:t xml:space="preserve">Kontakt </w:t>
            </w:r>
          </w:p>
          <w:p w14:paraId="42B5CDBB" w14:textId="15B74C37" w:rsidR="00BB29E4" w:rsidRPr="00C669AE" w:rsidRDefault="006C3C05" w:rsidP="00C669AE">
            <w:pPr>
              <w:pStyle w:val="Listen"/>
            </w:pPr>
            <w:r>
              <w:rPr>
                <w:lang w:bidi="de-DE"/>
              </w:rPr>
              <w:t>+41 077 481 85 74</w:t>
            </w:r>
          </w:p>
          <w:p w14:paraId="53A248BD" w14:textId="566B7B12" w:rsidR="00BB29E4" w:rsidRPr="00C669AE" w:rsidRDefault="006C3C05" w:rsidP="00C669AE">
            <w:pPr>
              <w:pStyle w:val="Listen"/>
            </w:pPr>
            <w:r>
              <w:rPr>
                <w:lang w:bidi="de-DE"/>
              </w:rPr>
              <w:t>contact@etienneschwab.ch</w:t>
            </w:r>
          </w:p>
          <w:p w14:paraId="13CD5148" w14:textId="585B1EE6" w:rsidR="00AB03E4" w:rsidRPr="00C669AE" w:rsidRDefault="006C3C05" w:rsidP="00C669AE">
            <w:pPr>
              <w:pStyle w:val="Listen"/>
            </w:pPr>
            <w:hyperlink r:id="rId12" w:history="1">
              <w:r w:rsidRPr="00176F40">
                <w:rPr>
                  <w:rStyle w:val="Hyperlink"/>
                  <w:lang w:bidi="de-DE"/>
                </w:rPr>
                <w:t>www.etienneschwab.ch</w:t>
              </w:r>
            </w:hyperlink>
            <w:r>
              <w:rPr>
                <w:lang w:bidi="de-DE"/>
              </w:rPr>
              <w:t xml:space="preserve"> </w:t>
            </w:r>
          </w:p>
          <w:p w14:paraId="46B3E9BC" w14:textId="77777777" w:rsidR="00B606A2" w:rsidRDefault="00B606A2" w:rsidP="0038460C">
            <w:pPr>
              <w:pStyle w:val="Untertitel"/>
            </w:pPr>
            <w:r w:rsidRPr="002E7EE0">
              <w:rPr>
                <w:lang w:bidi="de-DE"/>
              </w:rPr>
              <w:t>SPRACHEN</w:t>
            </w:r>
          </w:p>
          <w:p w14:paraId="045EB929" w14:textId="2132DCF0" w:rsidR="006C3C05" w:rsidRDefault="006C3C05" w:rsidP="00C669AE">
            <w:pPr>
              <w:pStyle w:val="Listen"/>
              <w:rPr>
                <w:lang w:bidi="de-DE"/>
              </w:rPr>
            </w:pPr>
            <w:r w:rsidRPr="006C3C05">
              <w:rPr>
                <w:b/>
                <w:bCs/>
                <w:lang w:bidi="de-DE"/>
              </w:rPr>
              <w:t>Deutsch</w:t>
            </w:r>
            <w:r>
              <w:rPr>
                <w:lang w:bidi="de-DE"/>
              </w:rPr>
              <w:t xml:space="preserve"> - Muttersprache</w:t>
            </w:r>
          </w:p>
          <w:p w14:paraId="5F0487F4" w14:textId="7D96FB2E" w:rsidR="006C3C05" w:rsidRPr="00C669AE" w:rsidRDefault="006C3C05" w:rsidP="00C669AE">
            <w:pPr>
              <w:pStyle w:val="Listen"/>
              <w:rPr>
                <w:lang w:bidi="de-DE"/>
              </w:rPr>
            </w:pPr>
            <w:r w:rsidRPr="006C3C05">
              <w:rPr>
                <w:b/>
                <w:bCs/>
                <w:lang w:bidi="de-DE"/>
              </w:rPr>
              <w:t>Englisch</w:t>
            </w:r>
            <w:r>
              <w:rPr>
                <w:lang w:bidi="de-DE"/>
              </w:rPr>
              <w:t xml:space="preserve"> – B2, seit der 5. Klasse</w:t>
            </w:r>
          </w:p>
          <w:p w14:paraId="3AE26962" w14:textId="4445451C" w:rsidR="00AB03E4" w:rsidRPr="00C669AE" w:rsidRDefault="006C3C05" w:rsidP="00C669AE">
            <w:pPr>
              <w:pStyle w:val="Listen"/>
            </w:pPr>
            <w:r w:rsidRPr="006C3C05">
              <w:rPr>
                <w:b/>
                <w:bCs/>
                <w:lang w:bidi="de-DE"/>
              </w:rPr>
              <w:t>Französisch</w:t>
            </w:r>
            <w:r>
              <w:rPr>
                <w:lang w:bidi="de-DE"/>
              </w:rPr>
              <w:t>-B1-B2</w:t>
            </w:r>
          </w:p>
          <w:p w14:paraId="1AF19E69" w14:textId="324F1772" w:rsidR="00B606A2" w:rsidRDefault="006C3C05" w:rsidP="0038460C">
            <w:pPr>
              <w:pStyle w:val="Untertitel"/>
            </w:pPr>
            <w:r>
              <w:t>Ausbildung</w:t>
            </w:r>
          </w:p>
          <w:p w14:paraId="70FF26FC" w14:textId="77DCC9BC" w:rsidR="00AB03E4" w:rsidRDefault="006C3C05" w:rsidP="00C669AE">
            <w:pPr>
              <w:pStyle w:val="Listen"/>
              <w:rPr>
                <w:lang w:bidi="de-DE"/>
              </w:rPr>
            </w:pPr>
            <w:r>
              <w:rPr>
                <w:lang w:bidi="de-DE"/>
              </w:rPr>
              <w:t>Seit 08/2024</w:t>
            </w:r>
          </w:p>
          <w:p w14:paraId="2692ED52" w14:textId="203D77D1" w:rsidR="006C3C05" w:rsidRPr="00C669AE" w:rsidRDefault="006C3C05" w:rsidP="00C669AE">
            <w:pPr>
              <w:pStyle w:val="Listen"/>
            </w:pPr>
            <w:proofErr w:type="gramStart"/>
            <w:r>
              <w:t>IMS Bern</w:t>
            </w:r>
            <w:proofErr w:type="gramEnd"/>
            <w:r>
              <w:t xml:space="preserve">, </w:t>
            </w:r>
            <w:proofErr w:type="gramStart"/>
            <w:r>
              <w:t>BWD Ausbildung</w:t>
            </w:r>
            <w:proofErr w:type="gramEnd"/>
            <w:r>
              <w:t xml:space="preserve"> zum Applikations-Entwickler EFZ mit Berufsmatur in Wirtschaft</w:t>
            </w:r>
          </w:p>
          <w:p w14:paraId="078781B8" w14:textId="4522EFB8" w:rsidR="00B606A2" w:rsidRDefault="00D816ED" w:rsidP="0038460C">
            <w:pPr>
              <w:pStyle w:val="Untertitel"/>
            </w:pPr>
            <w:r>
              <w:rPr>
                <w:lang w:bidi="de-DE"/>
              </w:rPr>
              <w:t>Referenzen</w:t>
            </w:r>
          </w:p>
          <w:p w14:paraId="62BFBB93" w14:textId="690A97A2" w:rsidR="006C3C05" w:rsidRDefault="00874B5B" w:rsidP="00C669AE">
            <w:pPr>
              <w:pStyle w:val="Listen"/>
            </w:pPr>
            <w:r w:rsidRPr="00391008">
              <w:rPr>
                <w:b/>
                <w:bCs/>
              </w:rPr>
              <w:t>Patrick Meier</w:t>
            </w:r>
            <w:r>
              <w:t xml:space="preserve"> </w:t>
            </w:r>
            <w:r w:rsidRPr="00391008">
              <w:rPr>
                <w:b/>
                <w:bCs/>
              </w:rPr>
              <w:t>Klassenlehrer</w:t>
            </w:r>
            <w:r w:rsidR="00391008">
              <w:t xml:space="preserve"> Wirtschaf und Recht</w:t>
            </w:r>
            <w:r w:rsidR="00205804">
              <w:t>:</w:t>
            </w:r>
          </w:p>
          <w:p w14:paraId="314E3E01" w14:textId="22EAC25D" w:rsidR="00874B5B" w:rsidRDefault="00205804" w:rsidP="00C669AE">
            <w:pPr>
              <w:pStyle w:val="Listen"/>
            </w:pPr>
            <w:hyperlink r:id="rId13" w:history="1">
              <w:r w:rsidRPr="00E9122D">
                <w:rPr>
                  <w:rStyle w:val="Hyperlink"/>
                </w:rPr>
                <w:t>patrick.meier@bwdbern.ch</w:t>
              </w:r>
            </w:hyperlink>
            <w:r>
              <w:t xml:space="preserve"> </w:t>
            </w:r>
          </w:p>
          <w:p w14:paraId="70A22AC7" w14:textId="153F8A33" w:rsidR="00391008" w:rsidRPr="00391008" w:rsidRDefault="00391008" w:rsidP="00C669AE">
            <w:pPr>
              <w:pStyle w:val="Listen"/>
              <w:rPr>
                <w:lang w:val="it-IT"/>
              </w:rPr>
            </w:pPr>
            <w:r w:rsidRPr="00391008">
              <w:rPr>
                <w:lang w:val="it-IT"/>
              </w:rPr>
              <w:t xml:space="preserve">+ 41 </w:t>
            </w:r>
            <w:r w:rsidRPr="00391008">
              <w:rPr>
                <w:lang w:val="it-IT"/>
              </w:rPr>
              <w:t>079 834 88 77</w:t>
            </w:r>
            <w:r w:rsidRPr="00391008">
              <w:rPr>
                <w:lang w:val="it-IT"/>
              </w:rPr>
              <w:t xml:space="preserve"> </w:t>
            </w:r>
          </w:p>
          <w:p w14:paraId="0F570B0B" w14:textId="7243CAA3" w:rsidR="00205804" w:rsidRDefault="00391008" w:rsidP="00C669AE">
            <w:pPr>
              <w:pStyle w:val="Listen"/>
              <w:rPr>
                <w:lang w:val="it-IT"/>
              </w:rPr>
            </w:pPr>
            <w:r w:rsidRPr="00391008">
              <w:rPr>
                <w:b/>
                <w:bCs/>
                <w:lang w:val="it-IT"/>
              </w:rPr>
              <w:t>Reto Glarner</w:t>
            </w:r>
            <w:r>
              <w:rPr>
                <w:lang w:val="it-IT"/>
              </w:rPr>
              <w:t xml:space="preserve"> </w:t>
            </w:r>
            <w:r w:rsidRPr="00391008">
              <w:rPr>
                <w:b/>
                <w:bCs/>
                <w:lang w:val="it-IT"/>
              </w:rPr>
              <w:t>Gibb-Lehrperson</w:t>
            </w:r>
          </w:p>
          <w:p w14:paraId="7C762DB0" w14:textId="07A2CE82" w:rsidR="00391008" w:rsidRPr="00391008" w:rsidRDefault="00391008" w:rsidP="00C669AE">
            <w:pPr>
              <w:pStyle w:val="Listen"/>
              <w:rPr>
                <w:lang w:val="en-GB"/>
              </w:rPr>
            </w:pPr>
            <w:r w:rsidRPr="00391008">
              <w:rPr>
                <w:lang w:val="en-GB"/>
              </w:rPr>
              <w:t>HTML/CSS, .NET, Docker:</w:t>
            </w:r>
          </w:p>
          <w:p w14:paraId="0067A51B" w14:textId="77777777" w:rsidR="00874B5B" w:rsidRDefault="00391008" w:rsidP="00340C42">
            <w:pPr>
              <w:pStyle w:val="Listen"/>
              <w:rPr>
                <w:lang w:val="en-GB"/>
              </w:rPr>
            </w:pPr>
            <w:hyperlink r:id="rId14" w:history="1">
              <w:r w:rsidRPr="00CF4AC5">
                <w:rPr>
                  <w:rStyle w:val="Hyperlink"/>
                  <w:lang w:val="en-GB"/>
                </w:rPr>
                <w:t>reto.glarner@gibb.ch</w:t>
              </w:r>
            </w:hyperlink>
            <w:r>
              <w:rPr>
                <w:lang w:val="en-GB"/>
              </w:rPr>
              <w:t xml:space="preserve"> </w:t>
            </w:r>
          </w:p>
          <w:p w14:paraId="7488202B" w14:textId="026872DC" w:rsidR="00391008" w:rsidRPr="00391008" w:rsidRDefault="00391008" w:rsidP="00340C42">
            <w:pPr>
              <w:pStyle w:val="Listen"/>
              <w:rPr>
                <w:lang w:val="en-GB"/>
              </w:rPr>
            </w:pPr>
            <w:r>
              <w:rPr>
                <w:lang w:val="en-GB"/>
              </w:rPr>
              <w:t xml:space="preserve">+41 </w:t>
            </w:r>
            <w:r w:rsidRPr="00391008">
              <w:t>079 414 74 18</w:t>
            </w:r>
          </w:p>
        </w:tc>
        <w:tc>
          <w:tcPr>
            <w:tcW w:w="13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54717E5" w14:textId="77777777" w:rsidR="00BB29E4" w:rsidRPr="00391008" w:rsidRDefault="00BB29E4" w:rsidP="00C669AE">
            <w:pPr>
              <w:rPr>
                <w:lang w:val="en-GB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336C72DA" w14:textId="77777777" w:rsidR="00BB29E4" w:rsidRPr="00391008" w:rsidRDefault="00BB29E4" w:rsidP="00C669AE">
            <w:pPr>
              <w:rPr>
                <w:lang w:val="en-GB"/>
              </w:rPr>
            </w:pPr>
          </w:p>
        </w:tc>
        <w:tc>
          <w:tcPr>
            <w:tcW w:w="3158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right w:w="0" w:type="dxa"/>
            </w:tcMar>
          </w:tcPr>
          <w:p w14:paraId="26658C03" w14:textId="7EB61FEF" w:rsidR="00A20F8B" w:rsidRDefault="0001752C" w:rsidP="00A20F8B">
            <w:pPr>
              <w:pStyle w:val="berschrift1"/>
              <w:rPr>
                <w:lang w:bidi="de-DE"/>
              </w:rPr>
            </w:pPr>
            <w:r w:rsidRPr="005315D9">
              <w:rPr>
                <w:lang w:bidi="de-DE"/>
              </w:rPr>
              <w:t>Profil</w:t>
            </w:r>
          </w:p>
          <w:p w14:paraId="4A38EA53" w14:textId="2C780F57" w:rsidR="00A20F8B" w:rsidRPr="00A20F8B" w:rsidRDefault="00A20F8B" w:rsidP="00A20F8B">
            <w:pPr>
              <w:rPr>
                <w:lang w:bidi="de-DE"/>
              </w:rPr>
            </w:pPr>
            <w:r w:rsidRPr="00A20F8B">
              <w:rPr>
                <w:lang w:bidi="de-DE"/>
              </w:rPr>
              <w:t xml:space="preserve">Ich bin 17 Jahre alt und besuche die </w:t>
            </w:r>
            <w:proofErr w:type="gramStart"/>
            <w:r w:rsidRPr="00A20F8B">
              <w:rPr>
                <w:lang w:bidi="de-DE"/>
              </w:rPr>
              <w:t>IMS Bern</w:t>
            </w:r>
            <w:proofErr w:type="gramEnd"/>
            <w:r w:rsidRPr="00A20F8B">
              <w:rPr>
                <w:lang w:bidi="de-DE"/>
              </w:rPr>
              <w:t xml:space="preserve"> im 2. Ausbildungsjahr. Besonders interessiere ich mich für Webentwicklung, Informatik und Design. Für mein Praktikum suche ich eine Stelle, bei der ich praktische Erfahrung sammeln, mein Wissen einsetzen und mich fachlich weiterentwickeln kann.</w:t>
            </w:r>
          </w:p>
          <w:p w14:paraId="2C49E5DA" w14:textId="1FE313F5" w:rsidR="005735C2" w:rsidRDefault="006C3C05" w:rsidP="00C669AE">
            <w:pPr>
              <w:pStyle w:val="Untertitel"/>
              <w:rPr>
                <w:lang w:bidi="de-DE"/>
              </w:rPr>
            </w:pPr>
            <w:r>
              <w:rPr>
                <w:lang w:bidi="de-DE"/>
              </w:rPr>
              <w:t>Besuchte schulen</w:t>
            </w:r>
          </w:p>
          <w:p w14:paraId="30CE82F0" w14:textId="63708A32" w:rsidR="006C3C05" w:rsidRPr="006C3C05" w:rsidRDefault="00340C42" w:rsidP="006C3C05">
            <w:pPr>
              <w:rPr>
                <w:lang w:bidi="de-DE"/>
              </w:rPr>
            </w:pPr>
            <w:r w:rsidRPr="00340C42">
              <w:rPr>
                <w:b/>
                <w:bCs/>
                <w:lang w:bidi="de-DE"/>
              </w:rPr>
              <w:t>08/2021 – 07/2024:</w:t>
            </w:r>
            <w:r>
              <w:rPr>
                <w:lang w:bidi="de-DE"/>
              </w:rPr>
              <w:t xml:space="preserve"> Schule Moos, Se</w:t>
            </w:r>
            <w:r w:rsidR="0009792C">
              <w:rPr>
                <w:lang w:bidi="de-DE"/>
              </w:rPr>
              <w:t>kundarstufe 1</w:t>
            </w:r>
          </w:p>
          <w:p w14:paraId="0A440337" w14:textId="74A71B11" w:rsidR="005735C2" w:rsidRPr="005735C2" w:rsidRDefault="006C3C05" w:rsidP="0038460C">
            <w:pPr>
              <w:pStyle w:val="Untertitel"/>
            </w:pPr>
            <w:r>
              <w:rPr>
                <w:lang w:bidi="de-DE"/>
              </w:rPr>
              <w:t>IT-Kenntnisse</w:t>
            </w:r>
          </w:p>
          <w:p w14:paraId="167D77A5" w14:textId="714A1E4E" w:rsidR="008D6E5C" w:rsidRPr="00340C42" w:rsidRDefault="008D6E5C" w:rsidP="008D6E5C">
            <w:pPr>
              <w:pStyle w:val="berschrift2"/>
              <w:rPr>
                <w:lang w:val="de-CH"/>
              </w:rPr>
            </w:pPr>
            <w:r w:rsidRPr="00340C42">
              <w:rPr>
                <w:lang w:val="de-CH"/>
              </w:rPr>
              <w:t xml:space="preserve">Frontend: </w:t>
            </w:r>
            <w:r w:rsidRPr="00340C42">
              <w:rPr>
                <w:b w:val="0"/>
                <w:bCs w:val="0"/>
                <w:lang w:val="de-CH"/>
              </w:rPr>
              <w:t xml:space="preserve">React · Next.js · </w:t>
            </w:r>
            <w:proofErr w:type="spellStart"/>
            <w:r w:rsidRPr="00340C42">
              <w:rPr>
                <w:b w:val="0"/>
                <w:bCs w:val="0"/>
                <w:lang w:val="de-CH"/>
              </w:rPr>
              <w:t>TypeScript</w:t>
            </w:r>
            <w:proofErr w:type="spellEnd"/>
            <w:r w:rsidRPr="00340C42">
              <w:rPr>
                <w:b w:val="0"/>
                <w:bCs w:val="0"/>
                <w:lang w:val="de-CH"/>
              </w:rPr>
              <w:t xml:space="preserve"> · HTML · CSS</w:t>
            </w:r>
          </w:p>
          <w:p w14:paraId="1A99A784" w14:textId="7721880C" w:rsidR="008D6E5C" w:rsidRPr="008D6E5C" w:rsidRDefault="008D6E5C" w:rsidP="008D6E5C">
            <w:pPr>
              <w:pStyle w:val="berschrift2"/>
              <w:rPr>
                <w:b w:val="0"/>
                <w:bCs w:val="0"/>
                <w:lang w:val="de-CH"/>
              </w:rPr>
            </w:pPr>
            <w:r w:rsidRPr="008D6E5C">
              <w:rPr>
                <w:lang w:val="de-CH"/>
              </w:rPr>
              <w:t>Backend &amp; Datenbanken</w:t>
            </w:r>
            <w:r w:rsidRPr="008D6E5C">
              <w:rPr>
                <w:b w:val="0"/>
                <w:bCs w:val="0"/>
                <w:lang w:val="de-CH"/>
              </w:rPr>
              <w:t xml:space="preserve">: </w:t>
            </w:r>
            <w:proofErr w:type="spellStart"/>
            <w:r w:rsidRPr="008D6E5C">
              <w:rPr>
                <w:b w:val="0"/>
                <w:bCs w:val="0"/>
                <w:lang w:val="de-CH"/>
              </w:rPr>
              <w:t>NestJS</w:t>
            </w:r>
            <w:proofErr w:type="spellEnd"/>
            <w:r w:rsidRPr="008D6E5C">
              <w:rPr>
                <w:b w:val="0"/>
                <w:bCs w:val="0"/>
                <w:lang w:val="de-CH"/>
              </w:rPr>
              <w:t xml:space="preserve"> · SQL · Datenbanken · </w:t>
            </w:r>
            <w:proofErr w:type="spellStart"/>
            <w:r w:rsidRPr="008D6E5C">
              <w:rPr>
                <w:b w:val="0"/>
                <w:bCs w:val="0"/>
                <w:lang w:val="de-CH"/>
              </w:rPr>
              <w:t>Supabase</w:t>
            </w:r>
            <w:proofErr w:type="spellEnd"/>
          </w:p>
          <w:p w14:paraId="37319812" w14:textId="3BE31E92" w:rsidR="008D6E5C" w:rsidRPr="008D6E5C" w:rsidRDefault="008D6E5C" w:rsidP="008D6E5C">
            <w:pPr>
              <w:pStyle w:val="berschrift2"/>
              <w:rPr>
                <w:b w:val="0"/>
                <w:bCs w:val="0"/>
                <w:lang w:val="de-CH"/>
              </w:rPr>
            </w:pPr>
            <w:r w:rsidRPr="008D6E5C">
              <w:rPr>
                <w:lang w:val="de-CH"/>
              </w:rPr>
              <w:t>Mobile Development</w:t>
            </w:r>
            <w:r>
              <w:rPr>
                <w:lang w:val="de-CH"/>
              </w:rPr>
              <w:t xml:space="preserve">: </w:t>
            </w:r>
            <w:r w:rsidRPr="008D6E5C">
              <w:rPr>
                <w:b w:val="0"/>
                <w:bCs w:val="0"/>
                <w:lang w:val="de-CH"/>
              </w:rPr>
              <w:t xml:space="preserve">React Native · .NET MAUI · </w:t>
            </w:r>
            <w:proofErr w:type="spellStart"/>
            <w:r w:rsidRPr="008D6E5C">
              <w:rPr>
                <w:b w:val="0"/>
                <w:bCs w:val="0"/>
                <w:lang w:val="de-CH"/>
              </w:rPr>
              <w:t>TypeScript</w:t>
            </w:r>
            <w:proofErr w:type="spellEnd"/>
          </w:p>
          <w:p w14:paraId="04A3AF2D" w14:textId="7E92EA37" w:rsidR="008D6E5C" w:rsidRPr="00E5164D" w:rsidRDefault="008D6E5C" w:rsidP="008D6E5C">
            <w:pPr>
              <w:pStyle w:val="berschrift2"/>
              <w:rPr>
                <w:lang w:val="de-CH"/>
              </w:rPr>
            </w:pPr>
            <w:r w:rsidRPr="00E5164D">
              <w:rPr>
                <w:lang w:val="de-CH"/>
              </w:rPr>
              <w:t>DevOps &amp; Cloud</w:t>
            </w:r>
            <w:r w:rsidR="00E5164D">
              <w:rPr>
                <w:lang w:val="de-CH"/>
              </w:rPr>
              <w:t>:</w:t>
            </w:r>
          </w:p>
          <w:p w14:paraId="17CA7280" w14:textId="77777777" w:rsidR="00EE336F" w:rsidRDefault="008D6E5C" w:rsidP="004A24BB">
            <w:pPr>
              <w:pStyle w:val="berschrift2"/>
              <w:rPr>
                <w:b w:val="0"/>
                <w:bCs w:val="0"/>
                <w:lang w:val="de-CH"/>
              </w:rPr>
            </w:pPr>
            <w:proofErr w:type="spellStart"/>
            <w:r w:rsidRPr="00E5164D">
              <w:rPr>
                <w:b w:val="0"/>
                <w:bCs w:val="0"/>
                <w:lang w:val="de-CH"/>
              </w:rPr>
              <w:t>Git</w:t>
            </w:r>
            <w:proofErr w:type="spellEnd"/>
            <w:r w:rsidRPr="00E5164D">
              <w:rPr>
                <w:b w:val="0"/>
                <w:bCs w:val="0"/>
                <w:lang w:val="de-CH"/>
              </w:rPr>
              <w:t xml:space="preserve"> · </w:t>
            </w:r>
            <w:proofErr w:type="spellStart"/>
            <w:r w:rsidRPr="00E5164D">
              <w:rPr>
                <w:b w:val="0"/>
                <w:bCs w:val="0"/>
                <w:lang w:val="de-CH"/>
              </w:rPr>
              <w:t>GitLab</w:t>
            </w:r>
            <w:proofErr w:type="spellEnd"/>
            <w:r w:rsidR="00E5164D">
              <w:rPr>
                <w:b w:val="0"/>
                <w:bCs w:val="0"/>
                <w:lang w:val="de-CH"/>
              </w:rPr>
              <w:t>/GitHub</w:t>
            </w:r>
            <w:r w:rsidRPr="00E5164D">
              <w:rPr>
                <w:b w:val="0"/>
                <w:bCs w:val="0"/>
                <w:lang w:val="de-CH"/>
              </w:rPr>
              <w:t xml:space="preserve"> · </w:t>
            </w:r>
            <w:proofErr w:type="spellStart"/>
            <w:r w:rsidRPr="00E5164D">
              <w:rPr>
                <w:b w:val="0"/>
                <w:bCs w:val="0"/>
                <w:lang w:val="de-CH"/>
              </w:rPr>
              <w:t>GitLab</w:t>
            </w:r>
            <w:proofErr w:type="spellEnd"/>
            <w:r w:rsidRPr="00E5164D">
              <w:rPr>
                <w:b w:val="0"/>
                <w:bCs w:val="0"/>
                <w:lang w:val="de-CH"/>
              </w:rPr>
              <w:t xml:space="preserve"> CI/CD · Docker · </w:t>
            </w:r>
            <w:proofErr w:type="spellStart"/>
            <w:r w:rsidRPr="00E5164D">
              <w:rPr>
                <w:b w:val="0"/>
                <w:bCs w:val="0"/>
                <w:lang w:val="de-CH"/>
              </w:rPr>
              <w:t>Kubernetes</w:t>
            </w:r>
            <w:proofErr w:type="spellEnd"/>
            <w:r w:rsidRPr="00E5164D">
              <w:rPr>
                <w:b w:val="0"/>
                <w:bCs w:val="0"/>
                <w:lang w:val="de-CH"/>
              </w:rPr>
              <w:t xml:space="preserve"> · </w:t>
            </w:r>
            <w:proofErr w:type="spellStart"/>
            <w:r w:rsidRPr="00E5164D">
              <w:rPr>
                <w:b w:val="0"/>
                <w:bCs w:val="0"/>
                <w:lang w:val="de-CH"/>
              </w:rPr>
              <w:t>ArgoCD</w:t>
            </w:r>
            <w:proofErr w:type="spellEnd"/>
            <w:r w:rsidRPr="00E5164D">
              <w:rPr>
                <w:b w:val="0"/>
                <w:bCs w:val="0"/>
                <w:lang w:val="de-CH"/>
              </w:rPr>
              <w:t xml:space="preserve"> · Azure · AWS</w:t>
            </w:r>
          </w:p>
          <w:p w14:paraId="65CE6A85" w14:textId="77777777" w:rsidR="0009792C" w:rsidRDefault="0009792C" w:rsidP="0009792C">
            <w:pPr>
              <w:rPr>
                <w:lang w:val="de-CH"/>
              </w:rPr>
            </w:pPr>
          </w:p>
          <w:p w14:paraId="52566980" w14:textId="7884A7DA" w:rsidR="00504BE5" w:rsidRPr="005735C2" w:rsidRDefault="00504BE5" w:rsidP="00504BE5">
            <w:pPr>
              <w:pStyle w:val="Untertitel"/>
            </w:pPr>
            <w:r>
              <w:t>Hobbies</w:t>
            </w:r>
          </w:p>
          <w:p w14:paraId="50AD9142" w14:textId="77777777" w:rsidR="0009792C" w:rsidRDefault="007A44B6" w:rsidP="0009792C">
            <w:pPr>
              <w:rPr>
                <w:lang w:val="de-CH"/>
              </w:rPr>
            </w:pPr>
            <w:r>
              <w:rPr>
                <w:lang w:val="de-CH"/>
              </w:rPr>
              <w:t xml:space="preserve">Ich spiele </w:t>
            </w:r>
            <w:r w:rsidR="00491A8E">
              <w:rPr>
                <w:lang w:val="de-CH"/>
              </w:rPr>
              <w:t>Unihockey bei den Bern Capitals</w:t>
            </w:r>
            <w:r w:rsidR="00AF4AFA">
              <w:rPr>
                <w:lang w:val="de-CH"/>
              </w:rPr>
              <w:t>. Zurzeit bin ich in der u21 und zusätzlich noch Trainer</w:t>
            </w:r>
            <w:r w:rsidR="00AB6840">
              <w:rPr>
                <w:lang w:val="de-CH"/>
              </w:rPr>
              <w:t xml:space="preserve"> bei den E-Junioren.</w:t>
            </w:r>
          </w:p>
          <w:p w14:paraId="28897101" w14:textId="7F323376" w:rsidR="00351D98" w:rsidRPr="0009792C" w:rsidRDefault="00351D98" w:rsidP="0009792C">
            <w:pPr>
              <w:rPr>
                <w:lang w:val="de-CH"/>
              </w:rPr>
            </w:pPr>
            <w:r>
              <w:rPr>
                <w:lang w:val="de-CH"/>
              </w:rPr>
              <w:t>In meiner Freizeit spiele ich auch gerne noch Dart</w:t>
            </w:r>
            <w:r w:rsidR="005B4B76">
              <w:rPr>
                <w:lang w:val="de-CH"/>
              </w:rPr>
              <w:t xml:space="preserve"> oder einige Videospiele.</w:t>
            </w:r>
          </w:p>
        </w:tc>
      </w:tr>
    </w:tbl>
    <w:p w14:paraId="7801D71C" w14:textId="68533318" w:rsidR="00D439AD" w:rsidRPr="00193DBF" w:rsidRDefault="00D439AD" w:rsidP="00193DBF">
      <w:pPr>
        <w:pStyle w:val="Untertitel"/>
        <w:pBdr>
          <w:top w:val="none" w:sz="0" w:space="0" w:color="auto"/>
        </w:pBdr>
        <w:spacing w:before="0" w:after="0" w:line="20" w:lineRule="exact"/>
        <w:rPr>
          <w:sz w:val="2"/>
          <w:lang w:eastAsia="zh-CN"/>
        </w:rPr>
      </w:pPr>
    </w:p>
    <w:sectPr w:rsidR="00D439AD" w:rsidRPr="00193DBF" w:rsidSect="00C542D0">
      <w:footerReference w:type="default" r:id="rId15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4A996" w14:textId="77777777" w:rsidR="00B965ED" w:rsidRDefault="00B965ED" w:rsidP="002F6CB9">
      <w:r>
        <w:separator/>
      </w:r>
    </w:p>
  </w:endnote>
  <w:endnote w:type="continuationSeparator" w:id="0">
    <w:p w14:paraId="159C6001" w14:textId="77777777" w:rsidR="00B965ED" w:rsidRDefault="00B965ED" w:rsidP="002F6CB9">
      <w:r>
        <w:continuationSeparator/>
      </w:r>
    </w:p>
  </w:endnote>
  <w:endnote w:type="continuationNotice" w:id="1">
    <w:p w14:paraId="654755A6" w14:textId="77777777" w:rsidR="00B965ED" w:rsidRDefault="00B965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8A538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FD0F3" w14:textId="77777777" w:rsidR="00B965ED" w:rsidRDefault="00B965ED" w:rsidP="002F6CB9">
      <w:r>
        <w:separator/>
      </w:r>
    </w:p>
  </w:footnote>
  <w:footnote w:type="continuationSeparator" w:id="0">
    <w:p w14:paraId="2B126029" w14:textId="77777777" w:rsidR="00B965ED" w:rsidRDefault="00B965ED" w:rsidP="002F6CB9">
      <w:r>
        <w:continuationSeparator/>
      </w:r>
    </w:p>
  </w:footnote>
  <w:footnote w:type="continuationNotice" w:id="1">
    <w:p w14:paraId="40E35414" w14:textId="77777777" w:rsidR="00B965ED" w:rsidRDefault="00B965E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AufzhlungQualifikationen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AktuelleListe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AktuelleList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AktuelleListe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Aufzhlungszeichen1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05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9792C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1999"/>
    <w:rsid w:val="001153F9"/>
    <w:rsid w:val="00121E79"/>
    <w:rsid w:val="00122404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3DBF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5804"/>
    <w:rsid w:val="00207591"/>
    <w:rsid w:val="00210B6E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42"/>
    <w:rsid w:val="00340C75"/>
    <w:rsid w:val="00347866"/>
    <w:rsid w:val="00351D98"/>
    <w:rsid w:val="0035482D"/>
    <w:rsid w:val="00357B3D"/>
    <w:rsid w:val="00377519"/>
    <w:rsid w:val="00377D18"/>
    <w:rsid w:val="0038460C"/>
    <w:rsid w:val="00384699"/>
    <w:rsid w:val="00391008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1A8E"/>
    <w:rsid w:val="004925BA"/>
    <w:rsid w:val="00494904"/>
    <w:rsid w:val="00496677"/>
    <w:rsid w:val="004A24BB"/>
    <w:rsid w:val="004A2CC5"/>
    <w:rsid w:val="004A4372"/>
    <w:rsid w:val="004A7AE4"/>
    <w:rsid w:val="004B3564"/>
    <w:rsid w:val="004C4898"/>
    <w:rsid w:val="004D2C12"/>
    <w:rsid w:val="004D3623"/>
    <w:rsid w:val="004E134D"/>
    <w:rsid w:val="004E2269"/>
    <w:rsid w:val="004F6F2E"/>
    <w:rsid w:val="00504BE5"/>
    <w:rsid w:val="00510469"/>
    <w:rsid w:val="00512EF9"/>
    <w:rsid w:val="005315D9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4B76"/>
    <w:rsid w:val="005B704F"/>
    <w:rsid w:val="005B7B4F"/>
    <w:rsid w:val="005C03A3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665F0"/>
    <w:rsid w:val="00671628"/>
    <w:rsid w:val="00673037"/>
    <w:rsid w:val="0068293D"/>
    <w:rsid w:val="0068361A"/>
    <w:rsid w:val="00693CB4"/>
    <w:rsid w:val="006955AC"/>
    <w:rsid w:val="006A406F"/>
    <w:rsid w:val="006A5B2B"/>
    <w:rsid w:val="006B04A0"/>
    <w:rsid w:val="006B2B44"/>
    <w:rsid w:val="006B3BC2"/>
    <w:rsid w:val="006C3C05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12CB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4B6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64E9"/>
    <w:rsid w:val="007E0DB4"/>
    <w:rsid w:val="007E119D"/>
    <w:rsid w:val="007E1BED"/>
    <w:rsid w:val="007E2782"/>
    <w:rsid w:val="007E3CE5"/>
    <w:rsid w:val="007F0462"/>
    <w:rsid w:val="007F21E3"/>
    <w:rsid w:val="007F2469"/>
    <w:rsid w:val="007F4D8C"/>
    <w:rsid w:val="007F6301"/>
    <w:rsid w:val="007F71E1"/>
    <w:rsid w:val="00801E68"/>
    <w:rsid w:val="00811323"/>
    <w:rsid w:val="00811C7C"/>
    <w:rsid w:val="00812217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4B5B"/>
    <w:rsid w:val="00876A9E"/>
    <w:rsid w:val="0087760D"/>
    <w:rsid w:val="00885382"/>
    <w:rsid w:val="00894050"/>
    <w:rsid w:val="0089745D"/>
    <w:rsid w:val="008A0BDD"/>
    <w:rsid w:val="008A0F27"/>
    <w:rsid w:val="008A14CE"/>
    <w:rsid w:val="008B1ED7"/>
    <w:rsid w:val="008B62FE"/>
    <w:rsid w:val="008C2934"/>
    <w:rsid w:val="008D6E5C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389E"/>
    <w:rsid w:val="00925C00"/>
    <w:rsid w:val="00926423"/>
    <w:rsid w:val="00927C87"/>
    <w:rsid w:val="009357A4"/>
    <w:rsid w:val="00937C7F"/>
    <w:rsid w:val="00942E47"/>
    <w:rsid w:val="00943D91"/>
    <w:rsid w:val="00943F86"/>
    <w:rsid w:val="00944346"/>
    <w:rsid w:val="00954068"/>
    <w:rsid w:val="00956253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0D18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0F8B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81573"/>
    <w:rsid w:val="00A82D03"/>
    <w:rsid w:val="00A831EA"/>
    <w:rsid w:val="00AA0895"/>
    <w:rsid w:val="00AA3E88"/>
    <w:rsid w:val="00AA4CCA"/>
    <w:rsid w:val="00AB03E4"/>
    <w:rsid w:val="00AB2151"/>
    <w:rsid w:val="00AB6840"/>
    <w:rsid w:val="00AB6AF9"/>
    <w:rsid w:val="00AC17B5"/>
    <w:rsid w:val="00AC1D20"/>
    <w:rsid w:val="00AD0388"/>
    <w:rsid w:val="00AE17C6"/>
    <w:rsid w:val="00AF4AFA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965ED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93855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04D"/>
    <w:rsid w:val="00D75F2B"/>
    <w:rsid w:val="00D816ED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2FBE"/>
    <w:rsid w:val="00E2436C"/>
    <w:rsid w:val="00E40C3C"/>
    <w:rsid w:val="00E449AA"/>
    <w:rsid w:val="00E47EF0"/>
    <w:rsid w:val="00E5164D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36F"/>
    <w:rsid w:val="00EE3F1F"/>
    <w:rsid w:val="00EE5CBD"/>
    <w:rsid w:val="00EF10F2"/>
    <w:rsid w:val="00EF1661"/>
    <w:rsid w:val="00EF4F3A"/>
    <w:rsid w:val="00F05326"/>
    <w:rsid w:val="00F14399"/>
    <w:rsid w:val="00F2054D"/>
    <w:rsid w:val="00F31058"/>
    <w:rsid w:val="00F4056B"/>
    <w:rsid w:val="00F41ACF"/>
    <w:rsid w:val="00F41FA9"/>
    <w:rsid w:val="00F429D6"/>
    <w:rsid w:val="00F4340A"/>
    <w:rsid w:val="00F466F7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2DF7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145F8E"/>
  <w15:docId w15:val="{F3654DFF-0083-4E2D-9244-106F17A6C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93855"/>
    <w:pPr>
      <w:spacing w:after="120"/>
    </w:pPr>
    <w:rPr>
      <w:rFonts w:eastAsia="Arial" w:cs="Arial"/>
      <w:sz w:val="20"/>
      <w:szCs w:val="16"/>
      <w:lang w:bidi="en-US"/>
    </w:rPr>
  </w:style>
  <w:style w:type="paragraph" w:styleId="berschrift1">
    <w:name w:val="heading 1"/>
    <w:next w:val="Standard"/>
    <w:link w:val="berschrift1Zchn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berschrift2">
    <w:name w:val="heading 2"/>
    <w:next w:val="Standard"/>
    <w:link w:val="berschrift2Zchn"/>
    <w:uiPriority w:val="9"/>
    <w:qFormat/>
    <w:rsid w:val="00C93855"/>
    <w:pPr>
      <w:spacing w:before="120" w:after="120"/>
      <w:outlineLvl w:val="1"/>
    </w:pPr>
    <w:rPr>
      <w:rFonts w:eastAsia="Dotum" w:cs="Arial"/>
      <w:b/>
      <w:bCs/>
      <w:lang w:bidi="en-US"/>
    </w:rPr>
  </w:style>
  <w:style w:type="paragraph" w:styleId="berschrift3">
    <w:name w:val="heading 3"/>
    <w:basedOn w:val="Standard"/>
    <w:next w:val="Standard"/>
    <w:link w:val="berschrift3Zchn"/>
    <w:uiPriority w:val="9"/>
    <w:rsid w:val="00CF677A"/>
    <w:pPr>
      <w:spacing w:before="20"/>
      <w:outlineLvl w:val="2"/>
    </w:pPr>
    <w:rPr>
      <w:i/>
    </w:rPr>
  </w:style>
  <w:style w:type="paragraph" w:styleId="berschrift4">
    <w:name w:val="heading 4"/>
    <w:aliases w:val="Heading 4 Job Title"/>
    <w:basedOn w:val="Standard"/>
    <w:next w:val="Standard"/>
    <w:link w:val="berschrift4Zchn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uiPriority w:val="1"/>
    <w:semiHidden/>
    <w:qFormat/>
    <w:rsid w:val="00EF10F2"/>
  </w:style>
  <w:style w:type="paragraph" w:styleId="Listenabsatz">
    <w:name w:val="List Paragraph"/>
    <w:basedOn w:val="Standard"/>
    <w:uiPriority w:val="1"/>
    <w:semiHidden/>
    <w:qFormat/>
  </w:style>
  <w:style w:type="paragraph" w:customStyle="1" w:styleId="Tabellenabsatz">
    <w:name w:val="Tabellenabsatz"/>
    <w:basedOn w:val="Standard"/>
    <w:uiPriority w:val="1"/>
    <w:semiHidden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93855"/>
    <w:rPr>
      <w:rFonts w:eastAsia="Dotum" w:cs="Arial"/>
      <w:b/>
      <w:bCs/>
      <w:lang w:bidi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berschrift4Zchn">
    <w:name w:val="Überschrift 4 Zchn"/>
    <w:aliases w:val="Heading 4 Job Title Zchn"/>
    <w:basedOn w:val="Absatz-Standardschriftart"/>
    <w:link w:val="berschrift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AufzhlungQualifikationen">
    <w:name w:val="Aufzählung – Qualifikationen"/>
    <w:basedOn w:val="Standard"/>
    <w:semiHidden/>
    <w:qFormat/>
    <w:rsid w:val="004D3623"/>
    <w:pPr>
      <w:numPr>
        <w:numId w:val="6"/>
      </w:numPr>
    </w:pPr>
  </w:style>
  <w:style w:type="paragraph" w:styleId="Titel">
    <w:name w:val="Title"/>
    <w:basedOn w:val="Standard"/>
    <w:next w:val="Standard"/>
    <w:link w:val="TitelZchn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elZchn">
    <w:name w:val="Titel Zchn"/>
    <w:basedOn w:val="Absatz-Standardschriftart"/>
    <w:link w:val="Titel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Arbeitsortinkursiv">
    <w:name w:val="Arbeitsort in kursiv"/>
    <w:basedOn w:val="Absatz-Standardschriftart"/>
    <w:uiPriority w:val="1"/>
    <w:semiHidden/>
    <w:qFormat/>
    <w:rsid w:val="00EF10F2"/>
    <w:rPr>
      <w:i/>
      <w:iCs/>
    </w:rPr>
  </w:style>
  <w:style w:type="character" w:customStyle="1" w:styleId="Positioninkursiv">
    <w:name w:val="Position in kursiv"/>
    <w:basedOn w:val="Absatz-Standardschriftart"/>
    <w:uiPriority w:val="1"/>
    <w:semiHidden/>
    <w:qFormat/>
    <w:rsid w:val="00EF10F2"/>
    <w:rPr>
      <w:i/>
      <w:iCs/>
    </w:rPr>
  </w:style>
  <w:style w:type="paragraph" w:customStyle="1" w:styleId="Textkrper1">
    <w:name w:val="Textkörper1"/>
    <w:basedOn w:val="Standard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TextkrperAufzhlung">
    <w:name w:val="Textkörper – Aufzählung"/>
    <w:basedOn w:val="Textkrper1"/>
    <w:uiPriority w:val="99"/>
    <w:semiHidden/>
    <w:rsid w:val="00EF10F2"/>
    <w:pPr>
      <w:ind w:left="180" w:hanging="180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tzhaltertext">
    <w:name w:val="Placeholder Text"/>
    <w:basedOn w:val="Absatz-Standardschriftart"/>
    <w:uiPriority w:val="99"/>
    <w:semiHidden/>
    <w:rsid w:val="00F5689F"/>
    <w:rPr>
      <w:color w:val="808080"/>
    </w:rPr>
  </w:style>
  <w:style w:type="table" w:styleId="Tabellenraster">
    <w:name w:val="Table Grid"/>
    <w:basedOn w:val="NormaleTabelle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ichtaufgelsteErwhnung1">
    <w:name w:val="Nicht aufgelöste Erwähnung1"/>
    <w:basedOn w:val="Absatz-Standardschriftart"/>
    <w:uiPriority w:val="99"/>
    <w:semiHidden/>
    <w:rsid w:val="00F5689F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uzeile">
    <w:name w:val="footer"/>
    <w:basedOn w:val="Standard"/>
    <w:link w:val="FuzeileZchn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Sprechblasentext">
    <w:name w:val="Balloon Text"/>
    <w:basedOn w:val="Standard"/>
    <w:link w:val="SprechblasentextZchn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Kursiv">
    <w:name w:val="Kursiv"/>
    <w:uiPriority w:val="1"/>
    <w:rsid w:val="0087760D"/>
    <w:rPr>
      <w:b/>
      <w:i/>
    </w:rPr>
  </w:style>
  <w:style w:type="paragraph" w:customStyle="1" w:styleId="Position">
    <w:name w:val="Position"/>
    <w:basedOn w:val="Standard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Absatz-Standardschriftart"/>
    <w:uiPriority w:val="99"/>
    <w:semiHidden/>
    <w:rsid w:val="003D577F"/>
    <w:rPr>
      <w:color w:val="D21E1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en">
    <w:name w:val="Listen"/>
    <w:basedOn w:val="Standard"/>
    <w:qFormat/>
    <w:rsid w:val="00982B00"/>
  </w:style>
  <w:style w:type="paragraph" w:customStyle="1" w:styleId="Aufzhlungszeichen1">
    <w:name w:val="Aufzählungszeichen1"/>
    <w:basedOn w:val="Listenabsatz"/>
    <w:qFormat/>
    <w:rsid w:val="00C669AE"/>
    <w:pPr>
      <w:numPr>
        <w:numId w:val="12"/>
      </w:numPr>
    </w:pPr>
  </w:style>
  <w:style w:type="numbering" w:customStyle="1" w:styleId="AktuelleListe1">
    <w:name w:val="Aktuelle Liste1"/>
    <w:uiPriority w:val="99"/>
    <w:rsid w:val="00982B00"/>
    <w:pPr>
      <w:numPr>
        <w:numId w:val="13"/>
      </w:numPr>
    </w:pPr>
  </w:style>
  <w:style w:type="numbering" w:customStyle="1" w:styleId="AktuelleListe2">
    <w:name w:val="Aktuelle Liste2"/>
    <w:uiPriority w:val="99"/>
    <w:rsid w:val="00982B00"/>
    <w:pPr>
      <w:numPr>
        <w:numId w:val="14"/>
      </w:numPr>
    </w:pPr>
  </w:style>
  <w:style w:type="numbering" w:customStyle="1" w:styleId="AktuelleListe3">
    <w:name w:val="Aktuelle Liste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patrick.meier@bwdbern.ch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etienneschwab.ch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reto.glarner@gibb.ch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chw\AppData\Roaming\Microsoft\Templates\Wei&#223;er%20minimalistischer%20Lebenslauf%20f&#252;r%20Grafikdesigner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Weißer minimalistischer Lebenslauf für Grafikdesigner.dotx</Template>
  <TotalTime>0</TotalTime>
  <Pages>1</Pages>
  <Words>203</Words>
  <Characters>1285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Schwab</dc:creator>
  <cp:keywords/>
  <dc:description/>
  <cp:lastModifiedBy>Etienne Schwab</cp:lastModifiedBy>
  <cp:revision>3</cp:revision>
  <dcterms:created xsi:type="dcterms:W3CDTF">2026-08-19T08:44:00Z</dcterms:created>
  <dcterms:modified xsi:type="dcterms:W3CDTF">2026-08-19T10:56:00Z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